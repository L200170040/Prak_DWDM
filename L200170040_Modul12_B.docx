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022" w:rsidRDefault="00461723">
      <w:pPr>
        <w:spacing w:before="61" w:line="259" w:lineRule="auto"/>
        <w:ind w:left="100" w:right="-40"/>
        <w:rPr>
          <w:rFonts w:ascii="Calibri" w:eastAsia="Calibri" w:hAnsi="Calibri" w:cs="Calibri"/>
          <w:sz w:val="22"/>
          <w:szCs w:val="22"/>
          <w:lang w:val="id-ID"/>
        </w:rPr>
      </w:pPr>
      <w:proofErr w:type="gramStart"/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AMA 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  <w:lang w:val="id-ID"/>
        </w:rPr>
        <w:t>IVAN AMAR F</w:t>
      </w:r>
    </w:p>
    <w:p w:rsidR="00FC015B" w:rsidRPr="00461723" w:rsidRDefault="00461723">
      <w:pPr>
        <w:spacing w:before="61" w:line="259" w:lineRule="auto"/>
        <w:ind w:left="100" w:right="-40"/>
        <w:rPr>
          <w:rFonts w:ascii="Calibri" w:eastAsia="Calibri" w:hAnsi="Calibri" w:cs="Calibri"/>
          <w:sz w:val="22"/>
          <w:szCs w:val="22"/>
          <w:lang w:val="id-ID"/>
        </w:rPr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IM     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pacing w:val="-2"/>
          <w:sz w:val="22"/>
          <w:szCs w:val="22"/>
          <w:lang w:val="id-ID"/>
        </w:rPr>
        <w:t>40</w:t>
      </w:r>
    </w:p>
    <w:p w:rsidR="00FC015B" w:rsidRDefault="00461723">
      <w:pPr>
        <w:spacing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AS  </w:t>
      </w:r>
      <w:r>
        <w:rPr>
          <w:rFonts w:ascii="Calibri" w:eastAsia="Calibri" w:hAnsi="Calibri" w:cs="Calibri"/>
          <w:spacing w:val="25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B</w:t>
      </w:r>
    </w:p>
    <w:p w:rsidR="00FC015B" w:rsidRDefault="00461723">
      <w:pPr>
        <w:spacing w:line="120" w:lineRule="exact"/>
        <w:rPr>
          <w:sz w:val="13"/>
          <w:szCs w:val="13"/>
        </w:rPr>
      </w:pPr>
      <w:r>
        <w:br w:type="column"/>
      </w: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461723">
      <w:pPr>
        <w:spacing w:line="260" w:lineRule="exact"/>
        <w:rPr>
          <w:rFonts w:ascii="Calibri" w:eastAsia="Calibri" w:hAnsi="Calibri" w:cs="Calibri"/>
          <w:sz w:val="22"/>
          <w:szCs w:val="22"/>
        </w:rPr>
        <w:sectPr w:rsidR="00FC015B">
          <w:pgSz w:w="11920" w:h="16840"/>
          <w:pgMar w:top="1360" w:right="1220" w:bottom="280" w:left="1340" w:header="720" w:footer="720" w:gutter="0"/>
          <w:cols w:num="2" w:space="720" w:equalWidth="0">
            <w:col w:w="3365" w:space="754"/>
            <w:col w:w="5241"/>
          </w:cols>
        </w:sectPr>
      </w:pP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 xml:space="preserve">ODUL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2</w:t>
      </w:r>
    </w:p>
    <w:p w:rsidR="00FC015B" w:rsidRDefault="00461723">
      <w:pPr>
        <w:spacing w:before="25"/>
        <w:ind w:left="3285" w:right="3406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RE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A</w:t>
      </w:r>
    </w:p>
    <w:p w:rsidR="00FC015B" w:rsidRDefault="00FC015B">
      <w:pPr>
        <w:spacing w:before="2" w:line="100" w:lineRule="exact"/>
        <w:rPr>
          <w:sz w:val="11"/>
          <w:szCs w:val="11"/>
        </w:rPr>
      </w:pPr>
    </w:p>
    <w:p w:rsidR="00FC015B" w:rsidRDefault="00FC015B">
      <w:pPr>
        <w:spacing w:line="200" w:lineRule="exact"/>
      </w:pPr>
    </w:p>
    <w:p w:rsidR="00FC015B" w:rsidRDefault="00461723">
      <w:pPr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kah-la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</w:p>
    <w:p w:rsidR="00FC015B" w:rsidRDefault="00461723">
      <w:pPr>
        <w:spacing w:before="38"/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-1"/>
          <w:sz w:val="22"/>
          <w:szCs w:val="22"/>
        </w:rPr>
        <w:t>Men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-</w:t>
      </w:r>
      <w:proofErr w:type="spellStart"/>
      <w:r>
        <w:rPr>
          <w:rFonts w:ascii="Calibri" w:eastAsia="Calibri" w:hAnsi="Calibri" w:cs="Calibri"/>
          <w:b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Mode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</w:p>
    <w:p w:rsidR="00FC015B" w:rsidRDefault="00461723">
      <w:pPr>
        <w:spacing w:before="41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ata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wa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</w:p>
    <w:p w:rsidR="00FC015B" w:rsidRDefault="00FC015B">
      <w:pPr>
        <w:spacing w:before="40"/>
        <w:ind w:left="1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226.05pt">
            <v:imagedata r:id="rId5" o:title=""/>
          </v:shape>
        </w:pict>
      </w:r>
    </w:p>
    <w:p w:rsidR="00FC015B" w:rsidRDefault="00FC015B">
      <w:pPr>
        <w:spacing w:before="4" w:line="140" w:lineRule="exact"/>
        <w:rPr>
          <w:sz w:val="15"/>
          <w:szCs w:val="15"/>
        </w:rPr>
      </w:pPr>
    </w:p>
    <w:p w:rsidR="00FC015B" w:rsidRDefault="00FC015B">
      <w:pPr>
        <w:spacing w:line="200" w:lineRule="exact"/>
      </w:pPr>
    </w:p>
    <w:p w:rsidR="00FC015B" w:rsidRDefault="00FC015B">
      <w:pPr>
        <w:ind w:left="100"/>
        <w:sectPr w:rsidR="00FC015B">
          <w:type w:val="continuous"/>
          <w:pgSz w:w="11920" w:h="16840"/>
          <w:pgMar w:top="1360" w:right="1220" w:bottom="280" w:left="1340" w:header="720" w:footer="720" w:gutter="0"/>
          <w:cols w:space="720"/>
        </w:sectPr>
      </w:pPr>
      <w:r>
        <w:pict>
          <v:shape id="_x0000_i1026" type="#_x0000_t75" style="width:457.1pt;height:256.2pt">
            <v:imagedata r:id="rId6" o:title=""/>
          </v:shape>
        </w:pict>
      </w:r>
    </w:p>
    <w:p w:rsidR="00FC015B" w:rsidRDefault="00461723">
      <w:pPr>
        <w:spacing w:before="61"/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B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ri</w:t>
      </w:r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pr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b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:</w:t>
      </w:r>
      <w:proofErr w:type="gramEnd"/>
    </w:p>
    <w:p w:rsidR="00FC015B" w:rsidRDefault="00461723">
      <w:pPr>
        <w:spacing w:before="22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a)  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proofErr w:type="spellStart"/>
      <w:proofErr w:type="gramEnd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encari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lai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ung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</w:p>
    <w:p w:rsidR="00FC015B" w:rsidRDefault="00095022">
      <w:pPr>
        <w:spacing w:before="21"/>
        <w:ind w:left="100"/>
      </w:pPr>
      <w:r>
        <w:pict>
          <v:shape id="_x0000_i1027" type="#_x0000_t75" style="width:468pt;height:141.5pt">
            <v:imagedata r:id="rId7" o:title=""/>
          </v:shape>
        </w:pict>
      </w:r>
    </w:p>
    <w:p w:rsidR="00FC015B" w:rsidRDefault="00FC015B">
      <w:pPr>
        <w:spacing w:before="3" w:line="180" w:lineRule="exact"/>
        <w:rPr>
          <w:sz w:val="19"/>
          <w:szCs w:val="19"/>
        </w:rPr>
      </w:pPr>
    </w:p>
    <w:p w:rsidR="00FC015B" w:rsidRDefault="00461723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)  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xt</w:t>
      </w:r>
      <w:proofErr w:type="gram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</w:p>
    <w:p w:rsidR="00FC015B" w:rsidRDefault="00095022">
      <w:pPr>
        <w:spacing w:before="20"/>
        <w:ind w:left="100"/>
      </w:pPr>
      <w:r>
        <w:pict>
          <v:shape id="_x0000_i1028" type="#_x0000_t75" style="width:468pt;height:122.25pt">
            <v:imagedata r:id="rId8" o:title=""/>
          </v:shape>
        </w:pict>
      </w: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before="12" w:line="220" w:lineRule="exact"/>
        <w:rPr>
          <w:sz w:val="22"/>
          <w:szCs w:val="22"/>
        </w:rPr>
      </w:pPr>
    </w:p>
    <w:p w:rsidR="00FC015B" w:rsidRDefault="00461723">
      <w:pPr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-1"/>
          <w:sz w:val="22"/>
          <w:szCs w:val="22"/>
        </w:rPr>
        <w:t>Men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proofErr w:type="spellEnd"/>
    </w:p>
    <w:p w:rsidR="00FC015B" w:rsidRDefault="00461723">
      <w:pPr>
        <w:spacing w:before="22"/>
        <w:ind w:left="10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ata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wa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</w:p>
    <w:p w:rsidR="00FC015B" w:rsidRDefault="00095022">
      <w:pPr>
        <w:spacing w:before="20"/>
        <w:ind w:left="100"/>
        <w:sectPr w:rsidR="00FC015B">
          <w:pgSz w:w="11920" w:h="16840"/>
          <w:pgMar w:top="1360" w:right="1000" w:bottom="280" w:left="1340" w:header="720" w:footer="720" w:gutter="0"/>
          <w:cols w:space="720"/>
        </w:sectPr>
      </w:pPr>
      <w:r>
        <w:pict>
          <v:shape id="_x0000_i1029" type="#_x0000_t75" style="width:465.5pt;height:245.3pt">
            <v:imagedata r:id="rId9" o:title=""/>
          </v:shape>
        </w:pict>
      </w:r>
    </w:p>
    <w:p w:rsidR="00FC015B" w:rsidRDefault="00461723">
      <w:pPr>
        <w:spacing w:before="61"/>
        <w:ind w:left="12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B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ri</w:t>
      </w:r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pr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pre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z w:val="22"/>
          <w:szCs w:val="22"/>
        </w:rPr>
        <w:t>si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hada</w:t>
      </w:r>
      <w:r>
        <w:rPr>
          <w:rFonts w:ascii="Calibri" w:eastAsia="Calibri" w:hAnsi="Calibri" w:cs="Calibri"/>
          <w:b/>
          <w:sz w:val="22"/>
          <w:szCs w:val="22"/>
        </w:rPr>
        <w:t>p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una</w:t>
      </w:r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b/>
          <w:spacing w:val="1"/>
          <w:sz w:val="22"/>
          <w:szCs w:val="22"/>
        </w:rPr>
        <w:t>li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:</w:t>
      </w:r>
      <w:proofErr w:type="gramEnd"/>
    </w:p>
    <w:p w:rsidR="00FC015B" w:rsidRDefault="00461723">
      <w:pPr>
        <w:spacing w:before="22"/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a)  </w:t>
      </w:r>
      <w:r>
        <w:rPr>
          <w:rFonts w:ascii="Calibri" w:eastAsia="Calibri" w:hAnsi="Calibri" w:cs="Calibri"/>
          <w:spacing w:val="3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ata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z w:val="22"/>
          <w:szCs w:val="22"/>
        </w:rPr>
        <w:t>has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jia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</w:p>
    <w:p w:rsidR="00FC015B" w:rsidRDefault="00095022">
      <w:pPr>
        <w:spacing w:before="21"/>
        <w:ind w:left="480"/>
      </w:pPr>
      <w:r>
        <w:pict>
          <v:shape id="_x0000_i1030" type="#_x0000_t75" style="width:468pt;height:221.85pt">
            <v:imagedata r:id="rId10" o:title=""/>
          </v:shape>
        </w:pict>
      </w:r>
    </w:p>
    <w:p w:rsidR="00FC015B" w:rsidRDefault="00FC015B">
      <w:pPr>
        <w:spacing w:before="1" w:line="100" w:lineRule="exact"/>
        <w:rPr>
          <w:sz w:val="11"/>
          <w:szCs w:val="11"/>
        </w:rPr>
      </w:pPr>
    </w:p>
    <w:p w:rsidR="00FC015B" w:rsidRDefault="00FC015B">
      <w:pPr>
        <w:spacing w:line="200" w:lineRule="exact"/>
      </w:pPr>
    </w:p>
    <w:p w:rsidR="00FC015B" w:rsidRDefault="00461723">
      <w:pPr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)  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arts Vi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</w:p>
    <w:p w:rsidR="00FC015B" w:rsidRDefault="00095022">
      <w:pPr>
        <w:spacing w:before="21"/>
        <w:ind w:left="480"/>
      </w:pPr>
      <w:r>
        <w:pict>
          <v:shape id="_x0000_i1031" type="#_x0000_t75" style="width:468pt;height:248.65pt">
            <v:imagedata r:id="rId11" o:title=""/>
          </v:shape>
        </w:pict>
      </w:r>
    </w:p>
    <w:p w:rsidR="00FC015B" w:rsidRDefault="00461723">
      <w:pPr>
        <w:spacing w:before="32"/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PEMBU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AN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DEL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EG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I</w:t>
      </w:r>
    </w:p>
    <w:p w:rsidR="00FC015B" w:rsidRDefault="00095022">
      <w:pPr>
        <w:spacing w:before="20"/>
        <w:ind w:left="480"/>
        <w:sectPr w:rsidR="00FC015B">
          <w:pgSz w:w="11920" w:h="16840"/>
          <w:pgMar w:top="1360" w:right="280" w:bottom="280" w:left="1680" w:header="720" w:footer="720" w:gutter="0"/>
          <w:cols w:space="720"/>
        </w:sectPr>
      </w:pPr>
      <w:r>
        <w:pict>
          <v:shape id="_x0000_i1032" type="#_x0000_t75" style="width:424.45pt;height:141.5pt">
            <v:imagedata r:id="rId12" o:title=""/>
          </v:shape>
        </w:pict>
      </w:r>
    </w:p>
    <w:p w:rsidR="00FC015B" w:rsidRDefault="00461723">
      <w:pPr>
        <w:spacing w:before="61" w:line="260" w:lineRule="exact"/>
        <w:ind w:left="4282" w:right="462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T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AS</w:t>
      </w:r>
    </w:p>
    <w:p w:rsidR="00FC015B" w:rsidRDefault="00FC015B">
      <w:pPr>
        <w:spacing w:line="100" w:lineRule="exact"/>
        <w:rPr>
          <w:sz w:val="10"/>
          <w:szCs w:val="10"/>
        </w:rPr>
      </w:pPr>
    </w:p>
    <w:p w:rsidR="00FC015B" w:rsidRDefault="00FC015B">
      <w:pPr>
        <w:spacing w:line="200" w:lineRule="exact"/>
      </w:pPr>
    </w:p>
    <w:p w:rsidR="00FC015B" w:rsidRDefault="00461723">
      <w:pPr>
        <w:spacing w:before="16"/>
        <w:ind w:left="48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abe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epal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rg</w:t>
      </w:r>
      <w:r>
        <w:rPr>
          <w:rFonts w:ascii="Calibri" w:eastAsia="Calibri" w:hAnsi="Calibri" w:cs="Calibri"/>
          <w:b/>
          <w:sz w:val="22"/>
          <w:szCs w:val="22"/>
        </w:rPr>
        <w:t>a</w:t>
      </w:r>
      <w:proofErr w:type="spellEnd"/>
    </w:p>
    <w:p w:rsidR="00FC015B" w:rsidRDefault="00095022">
      <w:pPr>
        <w:spacing w:before="20"/>
        <w:ind w:left="480"/>
      </w:pPr>
      <w:r>
        <w:pict>
          <v:shape id="_x0000_i1033" type="#_x0000_t75" style="width:451.25pt;height:205.95pt">
            <v:imagedata r:id="rId13" o:title=""/>
          </v:shape>
        </w:pict>
      </w: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before="1" w:line="200" w:lineRule="exact"/>
      </w:pPr>
    </w:p>
    <w:p w:rsidR="00FC015B" w:rsidRDefault="00095022">
      <w:pPr>
        <w:ind w:left="480"/>
      </w:pPr>
      <w:r>
        <w:pict>
          <v:shape id="_x0000_i1034" type="#_x0000_t75" style="width:445.4pt;height:78.7pt">
            <v:imagedata r:id="rId14" o:title=""/>
          </v:shape>
        </w:pict>
      </w:r>
    </w:p>
    <w:p w:rsidR="00FC015B" w:rsidRDefault="00FC015B">
      <w:pPr>
        <w:spacing w:before="1" w:line="120" w:lineRule="exact"/>
        <w:rPr>
          <w:sz w:val="12"/>
          <w:szCs w:val="12"/>
        </w:rPr>
      </w:pPr>
    </w:p>
    <w:p w:rsidR="00FC015B" w:rsidRDefault="00FC015B">
      <w:pPr>
        <w:spacing w:line="200" w:lineRule="exact"/>
      </w:pPr>
    </w:p>
    <w:p w:rsidR="00FC015B" w:rsidRDefault="00095022">
      <w:pPr>
        <w:ind w:left="480"/>
      </w:pPr>
      <w:r>
        <w:pict>
          <v:shape id="_x0000_i1035" type="#_x0000_t75" style="width:437.85pt;height:77.85pt">
            <v:imagedata r:id="rId15" o:title=""/>
          </v:shape>
        </w:pict>
      </w:r>
    </w:p>
    <w:p w:rsidR="00FC015B" w:rsidRDefault="00FC015B">
      <w:pPr>
        <w:spacing w:line="200" w:lineRule="exact"/>
      </w:pPr>
    </w:p>
    <w:p w:rsidR="00FC015B" w:rsidRDefault="00FC015B">
      <w:pPr>
        <w:spacing w:before="12" w:line="260" w:lineRule="exact"/>
        <w:rPr>
          <w:sz w:val="26"/>
          <w:szCs w:val="26"/>
        </w:rPr>
      </w:pPr>
    </w:p>
    <w:p w:rsidR="00FC015B" w:rsidRDefault="00461723">
      <w:pPr>
        <w:spacing w:line="258" w:lineRule="auto"/>
        <w:ind w:left="480" w:right="125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9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ed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2</w:t>
      </w:r>
      <w:r>
        <w:rPr>
          <w:rFonts w:ascii="Calibri" w:eastAsia="Calibri" w:hAnsi="Calibri" w:cs="Calibri"/>
          <w:spacing w:val="-2"/>
          <w:sz w:val="22"/>
          <w:szCs w:val="22"/>
        </w:rPr>
        <w:t>,1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1"/>
          <w:sz w:val="22"/>
          <w:szCs w:val="22"/>
        </w:rPr>
        <w:t>2</w:t>
      </w:r>
      <w:r>
        <w:rPr>
          <w:rFonts w:ascii="Calibri" w:eastAsia="Calibri" w:hAnsi="Calibri" w:cs="Calibri"/>
          <w:spacing w:val="1"/>
          <w:sz w:val="22"/>
          <w:szCs w:val="22"/>
        </w:rPr>
        <w:t>9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&gt;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ilai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lera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si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%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proofErr w:type="gramStart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1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sz w:val="22"/>
          <w:szCs w:val="22"/>
        </w:rPr>
        <w:t>5</w:t>
      </w:r>
      <w:proofErr w:type="gramEnd"/>
      <w:r>
        <w:rPr>
          <w:rFonts w:ascii="Calibri" w:eastAsia="Calibri" w:hAnsi="Calibri" w:cs="Calibri"/>
          <w:sz w:val="22"/>
          <w:szCs w:val="22"/>
        </w:rPr>
        <w:t>).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eh</w:t>
      </w:r>
      <w:r>
        <w:rPr>
          <w:rFonts w:ascii="Calibri" w:eastAsia="Calibri" w:hAnsi="Calibri" w:cs="Calibri"/>
          <w:spacing w:val="-1"/>
          <w:sz w:val="22"/>
          <w:szCs w:val="22"/>
        </w:rPr>
        <w:t>ing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ikat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wa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pacing w:val="-2"/>
          <w:sz w:val="22"/>
          <w:szCs w:val="22"/>
        </w:rPr>
        <w:t>X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uh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ara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gn</w:t>
      </w:r>
      <w:r>
        <w:rPr>
          <w:rFonts w:ascii="Calibri" w:eastAsia="Calibri" w:hAnsi="Calibri" w:cs="Calibri"/>
          <w:sz w:val="22"/>
          <w:szCs w:val="22"/>
        </w:rPr>
        <w:t>if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erh</w:t>
      </w:r>
      <w:r>
        <w:rPr>
          <w:rFonts w:ascii="Calibri" w:eastAsia="Calibri" w:hAnsi="Calibri" w:cs="Calibri"/>
          <w:spacing w:val="-1"/>
          <w:sz w:val="22"/>
          <w:szCs w:val="22"/>
        </w:rPr>
        <w:t>ad</w:t>
      </w:r>
      <w:r>
        <w:rPr>
          <w:rFonts w:ascii="Calibri" w:eastAsia="Calibri" w:hAnsi="Calibri" w:cs="Calibri"/>
          <w:sz w:val="22"/>
          <w:szCs w:val="22"/>
        </w:rPr>
        <w:t>ap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 xml:space="preserve">Y).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6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>6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eda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-tab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2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>6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&gt;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%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proofErr w:type="gramStart"/>
      <w:r>
        <w:rPr>
          <w:rFonts w:ascii="Calibri" w:eastAsia="Calibri" w:hAnsi="Calibri" w:cs="Calibri"/>
          <w:spacing w:val="-2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>05</w:t>
      </w:r>
      <w:proofErr w:type="gramEnd"/>
      <w:r>
        <w:rPr>
          <w:rFonts w:ascii="Calibri" w:eastAsia="Calibri" w:hAnsi="Calibri" w:cs="Calibri"/>
          <w:sz w:val="22"/>
          <w:szCs w:val="22"/>
        </w:rPr>
        <w:t>).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ngg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ikatakan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wa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ML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 xml:space="preserve">OTA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uh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ecara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sig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if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ap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li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(Y).</w:t>
      </w:r>
      <w:proofErr w:type="gramEnd"/>
    </w:p>
    <w:p w:rsidR="00FC015B" w:rsidRDefault="00FC015B">
      <w:pPr>
        <w:spacing w:before="9" w:line="140" w:lineRule="exact"/>
        <w:rPr>
          <w:sz w:val="15"/>
          <w:szCs w:val="15"/>
        </w:rPr>
      </w:pPr>
    </w:p>
    <w:p w:rsidR="00FC015B" w:rsidRDefault="00461723">
      <w:pPr>
        <w:ind w:left="480"/>
        <w:rPr>
          <w:sz w:val="24"/>
          <w:szCs w:val="24"/>
        </w:rPr>
        <w:sectPr w:rsidR="00FC015B">
          <w:pgSz w:w="11920" w:h="16840"/>
          <w:pgMar w:top="1360" w:right="62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sz w:val="24"/>
          <w:szCs w:val="24"/>
        </w:rPr>
        <w:t>Y 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(0.7</w:t>
      </w:r>
      <w:r>
        <w:rPr>
          <w:spacing w:val="-1"/>
          <w:sz w:val="24"/>
          <w:szCs w:val="24"/>
        </w:rPr>
        <w:t>3</w:t>
      </w:r>
      <w:r>
        <w:rPr>
          <w:sz w:val="24"/>
          <w:szCs w:val="24"/>
        </w:rPr>
        <w:t>9 * X1)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(5</w:t>
      </w:r>
      <w:r>
        <w:rPr>
          <w:spacing w:val="1"/>
          <w:sz w:val="24"/>
          <w:szCs w:val="24"/>
        </w:rPr>
        <w:t>0</w:t>
      </w:r>
      <w:r>
        <w:rPr>
          <w:sz w:val="24"/>
          <w:szCs w:val="24"/>
        </w:rPr>
        <w:t>191.201 * X2)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(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1884</w:t>
      </w:r>
      <w:r>
        <w:rPr>
          <w:spacing w:val="2"/>
          <w:sz w:val="24"/>
          <w:szCs w:val="24"/>
        </w:rPr>
        <w:t>8</w:t>
      </w:r>
      <w:r>
        <w:rPr>
          <w:sz w:val="24"/>
          <w:szCs w:val="24"/>
        </w:rPr>
        <w:t>1.338)</w:t>
      </w:r>
    </w:p>
    <w:p w:rsidR="00FC015B" w:rsidRDefault="00461723">
      <w:pPr>
        <w:spacing w:before="61"/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k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ksi</w:t>
      </w:r>
      <w:proofErr w:type="spellEnd"/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:</w:t>
      </w:r>
      <w:proofErr w:type="gramEnd"/>
    </w:p>
    <w:p w:rsidR="00FC015B" w:rsidRDefault="00095022">
      <w:pPr>
        <w:spacing w:before="22"/>
        <w:ind w:left="480"/>
      </w:pPr>
      <w:r>
        <w:pict>
          <v:shape id="_x0000_i1036" type="#_x0000_t75" style="width:443.7pt;height:160.75pt">
            <v:imagedata r:id="rId16" o:title=""/>
          </v:shape>
        </w:pict>
      </w:r>
    </w:p>
    <w:p w:rsidR="00FC015B" w:rsidRDefault="00FC015B">
      <w:pPr>
        <w:spacing w:before="1" w:line="100" w:lineRule="exact"/>
        <w:rPr>
          <w:sz w:val="11"/>
          <w:szCs w:val="11"/>
        </w:rPr>
      </w:pPr>
    </w:p>
    <w:p w:rsidR="00FC015B" w:rsidRDefault="00FC015B">
      <w:pPr>
        <w:spacing w:line="200" w:lineRule="exact"/>
      </w:pPr>
    </w:p>
    <w:p w:rsidR="00FC015B" w:rsidRDefault="00095022">
      <w:pPr>
        <w:ind w:left="480"/>
      </w:pPr>
      <w:r>
        <w:pict>
          <v:shape id="_x0000_i1037" type="#_x0000_t75" style="width:447.05pt;height:238.6pt">
            <v:imagedata r:id="rId17" o:title=""/>
          </v:shape>
        </w:pict>
      </w:r>
    </w:p>
    <w:p w:rsidR="00FC015B" w:rsidRDefault="00FC015B">
      <w:pPr>
        <w:spacing w:before="2" w:line="100" w:lineRule="exact"/>
        <w:rPr>
          <w:sz w:val="11"/>
          <w:szCs w:val="11"/>
        </w:rPr>
      </w:pPr>
    </w:p>
    <w:p w:rsidR="00FC015B" w:rsidRDefault="00FC015B">
      <w:pPr>
        <w:spacing w:line="200" w:lineRule="exact"/>
      </w:pPr>
    </w:p>
    <w:p w:rsidR="00FC015B" w:rsidRDefault="00461723">
      <w:pPr>
        <w:ind w:left="4542" w:right="480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6</w:t>
      </w:r>
    </w:p>
    <w:p w:rsidR="00FC015B" w:rsidRDefault="00095022">
      <w:pPr>
        <w:spacing w:before="21"/>
        <w:ind w:left="480"/>
        <w:sectPr w:rsidR="00FC015B">
          <w:pgSz w:w="11920" w:h="16840"/>
          <w:pgMar w:top="1360" w:right="700" w:bottom="280" w:left="1680" w:header="720" w:footer="720" w:gutter="0"/>
          <w:cols w:space="720"/>
        </w:sectPr>
      </w:pPr>
      <w:r>
        <w:pict>
          <v:shape id="_x0000_i1038" type="#_x0000_t75" style="width:427.8pt;height:212.65pt">
            <v:imagedata r:id="rId18" o:title=""/>
          </v:shape>
        </w:pict>
      </w:r>
    </w:p>
    <w:p w:rsidR="00FC015B" w:rsidRDefault="00461723">
      <w:pPr>
        <w:spacing w:before="61"/>
        <w:ind w:left="4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6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Po</w:t>
      </w:r>
      <w:r>
        <w:rPr>
          <w:rFonts w:ascii="Calibri" w:eastAsia="Calibri" w:hAnsi="Calibri" w:cs="Calibri"/>
          <w:sz w:val="22"/>
          <w:szCs w:val="22"/>
        </w:rPr>
        <w:t>la</w:t>
      </w:r>
      <w:proofErr w:type="spellEnd"/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V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Scatt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r)</w:t>
      </w:r>
    </w:p>
    <w:p w:rsidR="00FC015B" w:rsidRDefault="00FC015B">
      <w:pPr>
        <w:spacing w:before="22" w:line="259" w:lineRule="auto"/>
        <w:ind w:left="480" w:right="453"/>
        <w:rPr>
          <w:rFonts w:ascii="Calibri" w:eastAsia="Calibri" w:hAnsi="Calibri" w:cs="Calibri"/>
          <w:sz w:val="22"/>
          <w:szCs w:val="22"/>
        </w:rPr>
      </w:pPr>
      <w:r w:rsidRPr="00FC015B">
        <w:pict>
          <v:shape id="_x0000_s1027" type="#_x0000_t75" style="position:absolute;left:0;text-align:left;margin-left:108.5pt;margin-top:30.05pt;width:338.4pt;height:165.4pt;z-index:-251658752;mso-position-horizontal-relative:page">
            <v:imagedata r:id="rId19" o:title=""/>
            <w10:wrap anchorx="page"/>
          </v:shape>
        </w:pict>
      </w:r>
      <w:proofErr w:type="gramStart"/>
      <w:r w:rsidR="00461723">
        <w:rPr>
          <w:rFonts w:ascii="Calibri" w:eastAsia="Calibri" w:hAnsi="Calibri" w:cs="Calibri"/>
          <w:sz w:val="22"/>
          <w:szCs w:val="22"/>
        </w:rPr>
        <w:t>a</w:t>
      </w:r>
      <w:proofErr w:type="gramEnd"/>
      <w:r w:rsidR="00461723">
        <w:rPr>
          <w:rFonts w:ascii="Calibri" w:eastAsia="Calibri" w:hAnsi="Calibri" w:cs="Calibri"/>
          <w:sz w:val="22"/>
          <w:szCs w:val="22"/>
        </w:rPr>
        <w:t>. x-Axis =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 w:rsidR="00461723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461723">
        <w:rPr>
          <w:rFonts w:ascii="Calibri" w:eastAsia="Calibri" w:hAnsi="Calibri" w:cs="Calibri"/>
          <w:sz w:val="22"/>
          <w:szCs w:val="22"/>
        </w:rPr>
        <w:t>en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d</w:t>
      </w:r>
      <w:r w:rsidR="00461723">
        <w:rPr>
          <w:rFonts w:ascii="Calibri" w:eastAsia="Calibri" w:hAnsi="Calibri" w:cs="Calibri"/>
          <w:sz w:val="22"/>
          <w:szCs w:val="22"/>
        </w:rPr>
        <w:t>a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461723">
        <w:rPr>
          <w:rFonts w:ascii="Calibri" w:eastAsia="Calibri" w:hAnsi="Calibri" w:cs="Calibri"/>
          <w:sz w:val="22"/>
          <w:szCs w:val="22"/>
        </w:rPr>
        <w:t>atan</w:t>
      </w:r>
      <w:proofErr w:type="spellEnd"/>
      <w:r w:rsidR="00461723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z w:val="22"/>
          <w:szCs w:val="22"/>
        </w:rPr>
        <w:t>(R</w:t>
      </w:r>
      <w:r w:rsidR="00461723">
        <w:rPr>
          <w:rFonts w:ascii="Calibri" w:eastAsia="Calibri" w:hAnsi="Calibri" w:cs="Calibri"/>
          <w:spacing w:val="-3"/>
          <w:sz w:val="22"/>
          <w:szCs w:val="22"/>
        </w:rPr>
        <w:t>u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461723">
        <w:rPr>
          <w:rFonts w:ascii="Calibri" w:eastAsia="Calibri" w:hAnsi="Calibri" w:cs="Calibri"/>
          <w:sz w:val="22"/>
          <w:szCs w:val="22"/>
        </w:rPr>
        <w:t>ia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461723">
        <w:rPr>
          <w:rFonts w:ascii="Calibri" w:eastAsia="Calibri" w:hAnsi="Calibri" w:cs="Calibri"/>
          <w:sz w:val="22"/>
          <w:szCs w:val="22"/>
        </w:rPr>
        <w:t>),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 xml:space="preserve"> y</w:t>
      </w:r>
      <w:r w:rsidR="00461723">
        <w:rPr>
          <w:rFonts w:ascii="Calibri" w:eastAsia="Calibri" w:hAnsi="Calibri" w:cs="Calibri"/>
          <w:sz w:val="22"/>
          <w:szCs w:val="22"/>
        </w:rPr>
        <w:t>-Axis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z w:val="22"/>
          <w:szCs w:val="22"/>
        </w:rPr>
        <w:t>=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P</w:t>
      </w:r>
      <w:r w:rsidR="00461723">
        <w:rPr>
          <w:rFonts w:ascii="Calibri" w:eastAsia="Calibri" w:hAnsi="Calibri" w:cs="Calibri"/>
          <w:sz w:val="22"/>
          <w:szCs w:val="22"/>
        </w:rPr>
        <w:t>red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461723">
        <w:rPr>
          <w:rFonts w:ascii="Calibri" w:eastAsia="Calibri" w:hAnsi="Calibri" w:cs="Calibri"/>
          <w:sz w:val="22"/>
          <w:szCs w:val="22"/>
        </w:rPr>
        <w:t>ct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>i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o</w:t>
      </w:r>
      <w:r w:rsidR="00461723">
        <w:rPr>
          <w:rFonts w:ascii="Calibri" w:eastAsia="Calibri" w:hAnsi="Calibri" w:cs="Calibri"/>
          <w:sz w:val="22"/>
          <w:szCs w:val="22"/>
        </w:rPr>
        <w:t>n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spellStart"/>
      <w:r w:rsidR="00461723">
        <w:rPr>
          <w:rFonts w:ascii="Calibri" w:eastAsia="Calibri" w:hAnsi="Calibri" w:cs="Calibri"/>
          <w:spacing w:val="1"/>
          <w:sz w:val="22"/>
          <w:szCs w:val="22"/>
        </w:rPr>
        <w:t>D</w:t>
      </w:r>
      <w:r w:rsidR="00461723">
        <w:rPr>
          <w:rFonts w:ascii="Calibri" w:eastAsia="Calibri" w:hAnsi="Calibri" w:cs="Calibri"/>
          <w:sz w:val="22"/>
          <w:szCs w:val="22"/>
        </w:rPr>
        <w:t>aya</w:t>
      </w:r>
      <w:proofErr w:type="spellEnd"/>
      <w:r w:rsidR="00461723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 w:rsidR="00461723">
        <w:rPr>
          <w:rFonts w:ascii="Calibri" w:eastAsia="Calibri" w:hAnsi="Calibri" w:cs="Calibri"/>
          <w:sz w:val="22"/>
          <w:szCs w:val="22"/>
        </w:rPr>
        <w:t>B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e</w:t>
      </w:r>
      <w:r w:rsidR="00461723">
        <w:rPr>
          <w:rFonts w:ascii="Calibri" w:eastAsia="Calibri" w:hAnsi="Calibri" w:cs="Calibri"/>
          <w:sz w:val="22"/>
          <w:szCs w:val="22"/>
        </w:rPr>
        <w:t>li</w:t>
      </w:r>
      <w:proofErr w:type="spellEnd"/>
      <w:r w:rsidR="00461723">
        <w:rPr>
          <w:rFonts w:ascii="Calibri" w:eastAsia="Calibri" w:hAnsi="Calibri" w:cs="Calibri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>(</w:t>
      </w:r>
      <w:r w:rsidR="00461723">
        <w:rPr>
          <w:rFonts w:ascii="Calibri" w:eastAsia="Calibri" w:hAnsi="Calibri" w:cs="Calibri"/>
          <w:sz w:val="22"/>
          <w:szCs w:val="22"/>
        </w:rPr>
        <w:t>Ru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461723">
        <w:rPr>
          <w:rFonts w:ascii="Calibri" w:eastAsia="Calibri" w:hAnsi="Calibri" w:cs="Calibri"/>
          <w:sz w:val="22"/>
          <w:szCs w:val="22"/>
        </w:rPr>
        <w:t>ia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461723">
        <w:rPr>
          <w:rFonts w:ascii="Calibri" w:eastAsia="Calibri" w:hAnsi="Calibri" w:cs="Calibri"/>
          <w:sz w:val="22"/>
          <w:szCs w:val="22"/>
        </w:rPr>
        <w:t>)),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>C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o</w:t>
      </w:r>
      <w:r w:rsidR="00461723">
        <w:rPr>
          <w:rFonts w:ascii="Calibri" w:eastAsia="Calibri" w:hAnsi="Calibri" w:cs="Calibri"/>
          <w:sz w:val="22"/>
          <w:szCs w:val="22"/>
        </w:rPr>
        <w:t>l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o</w:t>
      </w:r>
      <w:r w:rsidR="00461723">
        <w:rPr>
          <w:rFonts w:ascii="Calibri" w:eastAsia="Calibri" w:hAnsi="Calibri" w:cs="Calibri"/>
          <w:sz w:val="22"/>
          <w:szCs w:val="22"/>
        </w:rPr>
        <w:t>r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 xml:space="preserve"> C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o</w:t>
      </w:r>
      <w:r w:rsidR="00461723">
        <w:rPr>
          <w:rFonts w:ascii="Calibri" w:eastAsia="Calibri" w:hAnsi="Calibri" w:cs="Calibri"/>
          <w:sz w:val="22"/>
          <w:szCs w:val="22"/>
        </w:rPr>
        <w:t>l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m</w:t>
      </w:r>
      <w:r w:rsidR="00461723">
        <w:rPr>
          <w:rFonts w:ascii="Calibri" w:eastAsia="Calibri" w:hAnsi="Calibri" w:cs="Calibri"/>
          <w:sz w:val="22"/>
          <w:szCs w:val="22"/>
        </w:rPr>
        <w:t>n</w:t>
      </w:r>
      <w:r w:rsidR="00461723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z w:val="22"/>
          <w:szCs w:val="22"/>
        </w:rPr>
        <w:t xml:space="preserve">= 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P</w:t>
      </w:r>
      <w:r w:rsidR="00461723">
        <w:rPr>
          <w:rFonts w:ascii="Calibri" w:eastAsia="Calibri" w:hAnsi="Calibri" w:cs="Calibri"/>
          <w:sz w:val="22"/>
          <w:szCs w:val="22"/>
        </w:rPr>
        <w:t>red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461723">
        <w:rPr>
          <w:rFonts w:ascii="Calibri" w:eastAsia="Calibri" w:hAnsi="Calibri" w:cs="Calibri"/>
          <w:sz w:val="22"/>
          <w:szCs w:val="22"/>
        </w:rPr>
        <w:t>ct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>i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o</w:t>
      </w:r>
      <w:r w:rsidR="00461723">
        <w:rPr>
          <w:rFonts w:ascii="Calibri" w:eastAsia="Calibri" w:hAnsi="Calibri" w:cs="Calibri"/>
          <w:sz w:val="22"/>
          <w:szCs w:val="22"/>
        </w:rPr>
        <w:t>n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spellStart"/>
      <w:r w:rsidR="00461723">
        <w:rPr>
          <w:rFonts w:ascii="Calibri" w:eastAsia="Calibri" w:hAnsi="Calibri" w:cs="Calibri"/>
          <w:spacing w:val="1"/>
          <w:sz w:val="22"/>
          <w:szCs w:val="22"/>
        </w:rPr>
        <w:t>D</w:t>
      </w:r>
      <w:r w:rsidR="00461723">
        <w:rPr>
          <w:rFonts w:ascii="Calibri" w:eastAsia="Calibri" w:hAnsi="Calibri" w:cs="Calibri"/>
          <w:spacing w:val="-3"/>
          <w:sz w:val="22"/>
          <w:szCs w:val="22"/>
        </w:rPr>
        <w:t>a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y</w:t>
      </w:r>
      <w:r w:rsidR="00461723">
        <w:rPr>
          <w:rFonts w:ascii="Calibri" w:eastAsia="Calibri" w:hAnsi="Calibri" w:cs="Calibri"/>
          <w:sz w:val="22"/>
          <w:szCs w:val="22"/>
        </w:rPr>
        <w:t>a</w:t>
      </w:r>
      <w:proofErr w:type="spellEnd"/>
      <w:r w:rsidR="00461723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461723">
        <w:rPr>
          <w:rFonts w:ascii="Calibri" w:eastAsia="Calibri" w:hAnsi="Calibri" w:cs="Calibri"/>
          <w:sz w:val="22"/>
          <w:szCs w:val="22"/>
        </w:rPr>
        <w:t>Beli</w:t>
      </w:r>
      <w:proofErr w:type="spellEnd"/>
      <w:r w:rsidR="00461723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461723">
        <w:rPr>
          <w:rFonts w:ascii="Calibri" w:eastAsia="Calibri" w:hAnsi="Calibri" w:cs="Calibri"/>
          <w:spacing w:val="1"/>
          <w:sz w:val="22"/>
          <w:szCs w:val="22"/>
        </w:rPr>
        <w:t>(</w:t>
      </w:r>
      <w:r w:rsidR="00461723">
        <w:rPr>
          <w:rFonts w:ascii="Calibri" w:eastAsia="Calibri" w:hAnsi="Calibri" w:cs="Calibri"/>
          <w:sz w:val="22"/>
          <w:szCs w:val="22"/>
        </w:rPr>
        <w:t>Ru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461723">
        <w:rPr>
          <w:rFonts w:ascii="Calibri" w:eastAsia="Calibri" w:hAnsi="Calibri" w:cs="Calibri"/>
          <w:spacing w:val="-3"/>
          <w:sz w:val="22"/>
          <w:szCs w:val="22"/>
        </w:rPr>
        <w:t>i</w:t>
      </w:r>
      <w:r w:rsidR="00461723">
        <w:rPr>
          <w:rFonts w:ascii="Calibri" w:eastAsia="Calibri" w:hAnsi="Calibri" w:cs="Calibri"/>
          <w:sz w:val="22"/>
          <w:szCs w:val="22"/>
        </w:rPr>
        <w:t>a</w:t>
      </w:r>
      <w:r w:rsidR="00461723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461723">
        <w:rPr>
          <w:rFonts w:ascii="Calibri" w:eastAsia="Calibri" w:hAnsi="Calibri" w:cs="Calibri"/>
          <w:sz w:val="22"/>
          <w:szCs w:val="22"/>
        </w:rPr>
        <w:t>))</w:t>
      </w: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line="200" w:lineRule="exact"/>
      </w:pPr>
    </w:p>
    <w:p w:rsidR="00FC015B" w:rsidRDefault="00FC015B">
      <w:pPr>
        <w:spacing w:before="20" w:line="200" w:lineRule="exact"/>
      </w:pPr>
    </w:p>
    <w:p w:rsidR="00FC015B" w:rsidRDefault="00461723">
      <w:pPr>
        <w:spacing w:line="259" w:lineRule="auto"/>
        <w:ind w:left="480" w:right="67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proofErr w:type="gramEnd"/>
      <w:r>
        <w:rPr>
          <w:rFonts w:ascii="Calibri" w:eastAsia="Calibri" w:hAnsi="Calibri" w:cs="Calibri"/>
          <w:sz w:val="22"/>
          <w:szCs w:val="22"/>
        </w:rPr>
        <w:t>. x-Axis =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ngg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-Axis =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Beli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Ru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)),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=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Beli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Ru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))</w:t>
      </w:r>
    </w:p>
    <w:p w:rsidR="00FC015B" w:rsidRDefault="00095022">
      <w:pPr>
        <w:spacing w:before="11"/>
        <w:ind w:left="480"/>
      </w:pPr>
      <w:r>
        <w:pict>
          <v:shape id="_x0000_i1039" type="#_x0000_t75" style="width:338.25pt;height:187.55pt">
            <v:imagedata r:id="rId20" o:title=""/>
          </v:shape>
        </w:pict>
      </w:r>
    </w:p>
    <w:sectPr w:rsidR="00FC015B" w:rsidSect="00FC015B">
      <w:pgSz w:w="11920" w:h="16840"/>
      <w:pgMar w:top="1360" w:right="1380" w:bottom="280" w:left="16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3678A0"/>
    <w:multiLevelType w:val="multilevel"/>
    <w:tmpl w:val="74B01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C015B"/>
    <w:rsid w:val="00095022"/>
    <w:rsid w:val="00461723"/>
    <w:rsid w:val="00FC01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Majid-Narendra</dc:creator>
  <cp:lastModifiedBy>Budi-Agung</cp:lastModifiedBy>
  <cp:revision>2</cp:revision>
  <dcterms:created xsi:type="dcterms:W3CDTF">2019-11-19T16:38:00Z</dcterms:created>
  <dcterms:modified xsi:type="dcterms:W3CDTF">2019-11-19T16:38:00Z</dcterms:modified>
</cp:coreProperties>
</file>